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AC94" w14:textId="1324DEFD" w:rsidR="005D5F26" w:rsidRDefault="008269B6" w:rsidP="008269B6">
      <w:pPr>
        <w:pStyle w:val="Heading1"/>
      </w:pPr>
      <w:r>
        <w:t xml:space="preserve">                                  EXPERIMENT NO.</w:t>
      </w:r>
      <w:r w:rsidR="00A54632">
        <w:t xml:space="preserve"> </w:t>
      </w:r>
      <w:r>
        <w:t>8</w:t>
      </w:r>
    </w:p>
    <w:p w14:paraId="773597DD" w14:textId="2E8ED95D" w:rsidR="008269B6" w:rsidRDefault="008269B6" w:rsidP="008269B6">
      <w:r>
        <w:t xml:space="preserve">Q. </w:t>
      </w:r>
      <w:r w:rsidRPr="008269B6">
        <w:t>Write a program to create a class and object.</w:t>
      </w:r>
    </w:p>
    <w:p w14:paraId="669ACBEF" w14:textId="77777777" w:rsidR="008269B6" w:rsidRPr="008269B6" w:rsidRDefault="008269B6" w:rsidP="008269B6">
      <w:r w:rsidRPr="008269B6">
        <w:t>class Person:</w:t>
      </w:r>
    </w:p>
    <w:p w14:paraId="5B8E7427" w14:textId="77777777" w:rsidR="008269B6" w:rsidRPr="008269B6" w:rsidRDefault="008269B6" w:rsidP="008269B6">
      <w:r w:rsidRPr="008269B6">
        <w:t>    # Constructor (initializer)</w:t>
      </w:r>
    </w:p>
    <w:p w14:paraId="030ADE54" w14:textId="77777777" w:rsidR="008269B6" w:rsidRPr="008269B6" w:rsidRDefault="008269B6" w:rsidP="008269B6">
      <w:r w:rsidRPr="008269B6">
        <w:t xml:space="preserve">    </w:t>
      </w:r>
      <w:proofErr w:type="spellStart"/>
      <w:r w:rsidRPr="008269B6">
        <w:t>def</w:t>
      </w:r>
      <w:proofErr w:type="spellEnd"/>
      <w:r w:rsidRPr="008269B6">
        <w:t xml:space="preserve"> __</w:t>
      </w:r>
      <w:proofErr w:type="spellStart"/>
      <w:r w:rsidRPr="008269B6">
        <w:t>init</w:t>
      </w:r>
      <w:proofErr w:type="spellEnd"/>
      <w:r w:rsidRPr="008269B6">
        <w:t>__(self, name, age):</w:t>
      </w:r>
    </w:p>
    <w:p w14:paraId="52FFEE0B" w14:textId="77777777" w:rsidR="008269B6" w:rsidRPr="008269B6" w:rsidRDefault="008269B6" w:rsidP="008269B6">
      <w:r w:rsidRPr="008269B6">
        <w:t>        self.name = name</w:t>
      </w:r>
    </w:p>
    <w:p w14:paraId="3F5BF84F" w14:textId="77777777" w:rsidR="008269B6" w:rsidRPr="008269B6" w:rsidRDefault="008269B6" w:rsidP="008269B6">
      <w:r w:rsidRPr="008269B6">
        <w:t xml:space="preserve">        </w:t>
      </w:r>
      <w:proofErr w:type="spellStart"/>
      <w:r w:rsidRPr="008269B6">
        <w:t>self.age</w:t>
      </w:r>
      <w:proofErr w:type="spellEnd"/>
      <w:r w:rsidRPr="008269B6">
        <w:t xml:space="preserve"> = age</w:t>
      </w:r>
    </w:p>
    <w:p w14:paraId="4651D726" w14:textId="77777777" w:rsidR="008269B6" w:rsidRPr="008269B6" w:rsidRDefault="008269B6" w:rsidP="008269B6"/>
    <w:p w14:paraId="4CB7AE96" w14:textId="77777777" w:rsidR="008269B6" w:rsidRPr="008269B6" w:rsidRDefault="008269B6" w:rsidP="008269B6">
      <w:r w:rsidRPr="008269B6">
        <w:t>    # Method to display details</w:t>
      </w:r>
    </w:p>
    <w:p w14:paraId="3DB18BE8" w14:textId="77777777" w:rsidR="008269B6" w:rsidRPr="008269B6" w:rsidRDefault="008269B6" w:rsidP="008269B6">
      <w:r w:rsidRPr="008269B6">
        <w:t>    def display(self):</w:t>
      </w:r>
    </w:p>
    <w:p w14:paraId="5F510DD5" w14:textId="77777777" w:rsidR="008269B6" w:rsidRPr="008269B6" w:rsidRDefault="008269B6" w:rsidP="008269B6">
      <w:r w:rsidRPr="008269B6">
        <w:t>        print("Name:", self.name)</w:t>
      </w:r>
    </w:p>
    <w:p w14:paraId="438C9A51" w14:textId="77777777" w:rsidR="008269B6" w:rsidRPr="008269B6" w:rsidRDefault="008269B6" w:rsidP="008269B6">
      <w:r w:rsidRPr="008269B6">
        <w:t xml:space="preserve">        print("Age:", </w:t>
      </w:r>
      <w:proofErr w:type="spellStart"/>
      <w:r w:rsidRPr="008269B6">
        <w:t>self.age</w:t>
      </w:r>
      <w:proofErr w:type="spellEnd"/>
      <w:r w:rsidRPr="008269B6">
        <w:t>)</w:t>
      </w:r>
    </w:p>
    <w:p w14:paraId="0408EB86" w14:textId="77777777" w:rsidR="008269B6" w:rsidRPr="008269B6" w:rsidRDefault="008269B6" w:rsidP="008269B6"/>
    <w:p w14:paraId="65401BD7" w14:textId="77777777" w:rsidR="008269B6" w:rsidRPr="008269B6" w:rsidRDefault="008269B6" w:rsidP="008269B6">
      <w:r w:rsidRPr="008269B6">
        <w:t># Create an object of the class</w:t>
      </w:r>
    </w:p>
    <w:p w14:paraId="6778EEBB" w14:textId="77777777" w:rsidR="008269B6" w:rsidRPr="008269B6" w:rsidRDefault="008269B6" w:rsidP="008269B6">
      <w:r w:rsidRPr="008269B6">
        <w:t>p1 = Person("Virat", 18)</w:t>
      </w:r>
    </w:p>
    <w:p w14:paraId="256B5DCB" w14:textId="77777777" w:rsidR="008269B6" w:rsidRPr="008269B6" w:rsidRDefault="008269B6" w:rsidP="008269B6"/>
    <w:p w14:paraId="22F9F0C4" w14:textId="77777777" w:rsidR="008269B6" w:rsidRPr="008269B6" w:rsidRDefault="008269B6" w:rsidP="008269B6">
      <w:r w:rsidRPr="008269B6">
        <w:t># Call the method using the object</w:t>
      </w:r>
    </w:p>
    <w:p w14:paraId="699655A2" w14:textId="77777777" w:rsidR="008269B6" w:rsidRPr="008269B6" w:rsidRDefault="008269B6" w:rsidP="008269B6">
      <w:r w:rsidRPr="008269B6">
        <w:t>p1.display()</w:t>
      </w:r>
    </w:p>
    <w:p w14:paraId="59834CC0" w14:textId="77777777" w:rsidR="008269B6" w:rsidRDefault="008269B6" w:rsidP="008269B6"/>
    <w:p w14:paraId="71124D0A" w14:textId="0D19C406" w:rsidR="008269B6" w:rsidRDefault="008269B6" w:rsidP="008269B6">
      <w:r>
        <w:t>OUTPUT :-</w:t>
      </w:r>
    </w:p>
    <w:p w14:paraId="002B6727" w14:textId="266BEA99" w:rsidR="008269B6" w:rsidRDefault="008269B6" w:rsidP="008269B6">
      <w:r>
        <w:rPr>
          <w:noProof/>
        </w:rPr>
        <w:drawing>
          <wp:inline distT="0" distB="0" distL="0" distR="0" wp14:anchorId="0D778A7A" wp14:editId="73AF480C">
            <wp:extent cx="5731510" cy="1216025"/>
            <wp:effectExtent l="0" t="0" r="2540" b="3175"/>
            <wp:docPr id="50434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1404" name="Picture 504341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D843" w14:textId="77777777" w:rsidR="008269B6" w:rsidRDefault="008269B6" w:rsidP="008269B6"/>
    <w:p w14:paraId="702F6E05" w14:textId="38ED7F3E" w:rsidR="008269B6" w:rsidRDefault="008269B6" w:rsidP="008269B6">
      <w:r>
        <w:t>Q.</w:t>
      </w:r>
      <w:r w:rsidRPr="008269B6">
        <w:t xml:space="preserve"> Write a program to demonstrate constructor</w:t>
      </w:r>
      <w:r>
        <w:t>.</w:t>
      </w:r>
    </w:p>
    <w:p w14:paraId="5E85A1B9" w14:textId="77777777" w:rsidR="008269B6" w:rsidRDefault="008269B6" w:rsidP="008269B6">
      <w:r>
        <w:t># Class with constructor</w:t>
      </w:r>
    </w:p>
    <w:p w14:paraId="479A2AA5" w14:textId="77777777" w:rsidR="008269B6" w:rsidRDefault="008269B6" w:rsidP="008269B6">
      <w:r>
        <w:t>class Student:</w:t>
      </w:r>
    </w:p>
    <w:p w14:paraId="0062E020" w14:textId="77777777" w:rsidR="008269B6" w:rsidRDefault="008269B6" w:rsidP="008269B6">
      <w:r>
        <w:t xml:space="preserve">    # Constructor</w:t>
      </w:r>
    </w:p>
    <w:p w14:paraId="6C3CD97B" w14:textId="77777777" w:rsidR="008269B6" w:rsidRDefault="008269B6" w:rsidP="008269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name, marks):</w:t>
      </w:r>
    </w:p>
    <w:p w14:paraId="757023D1" w14:textId="77777777" w:rsidR="008269B6" w:rsidRDefault="008269B6" w:rsidP="008269B6">
      <w:r>
        <w:t xml:space="preserve">        print("Constructor is called")</w:t>
      </w:r>
    </w:p>
    <w:p w14:paraId="6A1AF2F2" w14:textId="77777777" w:rsidR="008269B6" w:rsidRDefault="008269B6" w:rsidP="008269B6">
      <w:r>
        <w:t xml:space="preserve">        self.name = name</w:t>
      </w:r>
    </w:p>
    <w:p w14:paraId="26E72F04" w14:textId="77777777" w:rsidR="008269B6" w:rsidRDefault="008269B6" w:rsidP="008269B6">
      <w:r>
        <w:t xml:space="preserve">        </w:t>
      </w:r>
      <w:proofErr w:type="spellStart"/>
      <w:r>
        <w:t>self.marks</w:t>
      </w:r>
      <w:proofErr w:type="spellEnd"/>
      <w:r>
        <w:t xml:space="preserve"> = marks</w:t>
      </w:r>
    </w:p>
    <w:p w14:paraId="0E038506" w14:textId="77777777" w:rsidR="008269B6" w:rsidRDefault="008269B6" w:rsidP="008269B6"/>
    <w:p w14:paraId="3812DF1E" w14:textId="77777777" w:rsidR="008269B6" w:rsidRDefault="008269B6" w:rsidP="008269B6">
      <w:r>
        <w:t xml:space="preserve">    # Method to display details</w:t>
      </w:r>
    </w:p>
    <w:p w14:paraId="4706549F" w14:textId="77777777" w:rsidR="008269B6" w:rsidRDefault="008269B6" w:rsidP="008269B6">
      <w:r>
        <w:t xml:space="preserve">    def display(self):</w:t>
      </w:r>
    </w:p>
    <w:p w14:paraId="58E91F9E" w14:textId="77777777" w:rsidR="008269B6" w:rsidRDefault="008269B6" w:rsidP="008269B6">
      <w:r>
        <w:t xml:space="preserve">        print("Name:", self.name)</w:t>
      </w:r>
    </w:p>
    <w:p w14:paraId="026ED1A9" w14:textId="77777777" w:rsidR="008269B6" w:rsidRDefault="008269B6" w:rsidP="008269B6">
      <w:r>
        <w:t xml:space="preserve">        print("Marks:", </w:t>
      </w:r>
      <w:proofErr w:type="spellStart"/>
      <w:r>
        <w:t>self.marks</w:t>
      </w:r>
      <w:proofErr w:type="spellEnd"/>
      <w:r>
        <w:t>)</w:t>
      </w:r>
    </w:p>
    <w:p w14:paraId="706DEB07" w14:textId="77777777" w:rsidR="008269B6" w:rsidRDefault="008269B6" w:rsidP="008269B6"/>
    <w:p w14:paraId="43DE52F2" w14:textId="77777777" w:rsidR="008269B6" w:rsidRDefault="008269B6" w:rsidP="008269B6">
      <w:r>
        <w:t># Creating objects</w:t>
      </w:r>
    </w:p>
    <w:p w14:paraId="4320F1F2" w14:textId="77777777" w:rsidR="008269B6" w:rsidRDefault="008269B6" w:rsidP="008269B6">
      <w:r>
        <w:t>s1 = Student("Rahul", 85)</w:t>
      </w:r>
    </w:p>
    <w:p w14:paraId="61EE9732" w14:textId="77777777" w:rsidR="008269B6" w:rsidRDefault="008269B6" w:rsidP="008269B6">
      <w:r>
        <w:t>s2 = Student("Priya", 90)</w:t>
      </w:r>
    </w:p>
    <w:p w14:paraId="192B418B" w14:textId="77777777" w:rsidR="008269B6" w:rsidRDefault="008269B6" w:rsidP="008269B6"/>
    <w:p w14:paraId="2B7E25F3" w14:textId="77777777" w:rsidR="008269B6" w:rsidRDefault="008269B6" w:rsidP="008269B6">
      <w:r>
        <w:t># Calling methods</w:t>
      </w:r>
    </w:p>
    <w:p w14:paraId="21829473" w14:textId="77777777" w:rsidR="008269B6" w:rsidRDefault="008269B6" w:rsidP="008269B6">
      <w:r>
        <w:t>s1.display()</w:t>
      </w:r>
    </w:p>
    <w:p w14:paraId="2985C9F5" w14:textId="77777777" w:rsidR="008269B6" w:rsidRDefault="008269B6" w:rsidP="008269B6">
      <w:r>
        <w:t>print()</w:t>
      </w:r>
    </w:p>
    <w:p w14:paraId="069CA23E" w14:textId="0CA18F1A" w:rsidR="008269B6" w:rsidRDefault="008269B6" w:rsidP="008269B6">
      <w:r>
        <w:t>s2.display()</w:t>
      </w:r>
    </w:p>
    <w:p w14:paraId="4BBA714F" w14:textId="77777777" w:rsidR="008269B6" w:rsidRDefault="008269B6" w:rsidP="008269B6"/>
    <w:p w14:paraId="05FDD4D6" w14:textId="4AC80D89" w:rsidR="008269B6" w:rsidRDefault="008269B6" w:rsidP="008269B6">
      <w:r>
        <w:t>OUTPUT :-</w:t>
      </w:r>
    </w:p>
    <w:p w14:paraId="41903A36" w14:textId="77777777" w:rsidR="008269B6" w:rsidRDefault="008269B6" w:rsidP="008269B6">
      <w:pPr>
        <w:rPr>
          <w:noProof/>
        </w:rPr>
      </w:pPr>
    </w:p>
    <w:p w14:paraId="06E83DC0" w14:textId="5515F6CB" w:rsidR="008269B6" w:rsidRDefault="008269B6" w:rsidP="008269B6">
      <w:r>
        <w:rPr>
          <w:noProof/>
        </w:rPr>
        <w:drawing>
          <wp:inline distT="0" distB="0" distL="0" distR="0" wp14:anchorId="116C1DC5" wp14:editId="6BA0883F">
            <wp:extent cx="5731510" cy="1358900"/>
            <wp:effectExtent l="0" t="0" r="2540" b="0"/>
            <wp:docPr id="581854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4075" name="Picture 5818540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C29E" w14:textId="6311DB97" w:rsidR="008269B6" w:rsidRDefault="008269B6" w:rsidP="008269B6">
      <w:r>
        <w:t>Q.</w:t>
      </w:r>
      <w:r w:rsidRPr="008269B6">
        <w:t xml:space="preserve"> Write a program to demonstrate instance and class variables.</w:t>
      </w:r>
    </w:p>
    <w:p w14:paraId="0E889D41" w14:textId="77777777" w:rsidR="008269B6" w:rsidRDefault="008269B6" w:rsidP="008269B6">
      <w:r>
        <w:t># Class demonstrating class and instance variables</w:t>
      </w:r>
    </w:p>
    <w:p w14:paraId="2A05925E" w14:textId="77777777" w:rsidR="008269B6" w:rsidRDefault="008269B6" w:rsidP="008269B6">
      <w:r>
        <w:t>class Student:</w:t>
      </w:r>
    </w:p>
    <w:p w14:paraId="32CCEC20" w14:textId="77777777" w:rsidR="008269B6" w:rsidRDefault="008269B6" w:rsidP="008269B6">
      <w:r>
        <w:t xml:space="preserve">    # Class variable (common for all objects)</w:t>
      </w:r>
    </w:p>
    <w:p w14:paraId="7A8B6881" w14:textId="77777777" w:rsidR="008269B6" w:rsidRDefault="008269B6" w:rsidP="008269B6">
      <w:r>
        <w:t xml:space="preserve">    </w:t>
      </w:r>
      <w:proofErr w:type="spellStart"/>
      <w:r>
        <w:t>school_name</w:t>
      </w:r>
      <w:proofErr w:type="spellEnd"/>
      <w:r>
        <w:t xml:space="preserve"> = "ABC School"</w:t>
      </w:r>
    </w:p>
    <w:p w14:paraId="513517BF" w14:textId="77777777" w:rsidR="008269B6" w:rsidRDefault="008269B6" w:rsidP="008269B6"/>
    <w:p w14:paraId="7CDCD007" w14:textId="77777777" w:rsidR="008269B6" w:rsidRDefault="008269B6" w:rsidP="008269B6">
      <w:r>
        <w:t xml:space="preserve">    # Constructor</w:t>
      </w:r>
    </w:p>
    <w:p w14:paraId="3E258DFC" w14:textId="77777777" w:rsidR="008269B6" w:rsidRDefault="008269B6" w:rsidP="008269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name, marks):</w:t>
      </w:r>
    </w:p>
    <w:p w14:paraId="41C4D6B0" w14:textId="77777777" w:rsidR="008269B6" w:rsidRDefault="008269B6" w:rsidP="008269B6">
      <w:r>
        <w:t xml:space="preserve">        # Instance variables (unique for each object)</w:t>
      </w:r>
    </w:p>
    <w:p w14:paraId="376CE51F" w14:textId="77777777" w:rsidR="008269B6" w:rsidRDefault="008269B6" w:rsidP="008269B6">
      <w:r>
        <w:t xml:space="preserve">        self.name = name</w:t>
      </w:r>
    </w:p>
    <w:p w14:paraId="679E9F2A" w14:textId="77777777" w:rsidR="008269B6" w:rsidRDefault="008269B6" w:rsidP="008269B6">
      <w:r>
        <w:t xml:space="preserve">        </w:t>
      </w:r>
      <w:proofErr w:type="spellStart"/>
      <w:r>
        <w:t>self.marks</w:t>
      </w:r>
      <w:proofErr w:type="spellEnd"/>
      <w:r>
        <w:t xml:space="preserve"> = marks</w:t>
      </w:r>
    </w:p>
    <w:p w14:paraId="4B4D0458" w14:textId="77777777" w:rsidR="008269B6" w:rsidRDefault="008269B6" w:rsidP="008269B6"/>
    <w:p w14:paraId="64AC87FF" w14:textId="77777777" w:rsidR="008269B6" w:rsidRDefault="008269B6" w:rsidP="008269B6">
      <w:r>
        <w:t xml:space="preserve">    # Method to display details</w:t>
      </w:r>
    </w:p>
    <w:p w14:paraId="49EA2E48" w14:textId="77777777" w:rsidR="008269B6" w:rsidRDefault="008269B6" w:rsidP="008269B6">
      <w:r>
        <w:t xml:space="preserve">    def display(self):</w:t>
      </w:r>
    </w:p>
    <w:p w14:paraId="37FE6888" w14:textId="77777777" w:rsidR="008269B6" w:rsidRDefault="008269B6" w:rsidP="008269B6">
      <w:r>
        <w:t xml:space="preserve">        print("Name:", self.name)</w:t>
      </w:r>
    </w:p>
    <w:p w14:paraId="35FD0438" w14:textId="77777777" w:rsidR="008269B6" w:rsidRDefault="008269B6" w:rsidP="008269B6">
      <w:r>
        <w:t xml:space="preserve">        print("Marks:", </w:t>
      </w:r>
      <w:proofErr w:type="spellStart"/>
      <w:r>
        <w:t>self.marks</w:t>
      </w:r>
      <w:proofErr w:type="spellEnd"/>
      <w:r>
        <w:t>)</w:t>
      </w:r>
    </w:p>
    <w:p w14:paraId="4697B7E1" w14:textId="77777777" w:rsidR="008269B6" w:rsidRDefault="008269B6" w:rsidP="008269B6">
      <w:r>
        <w:t xml:space="preserve">        print("School:", </w:t>
      </w:r>
      <w:proofErr w:type="spellStart"/>
      <w:r>
        <w:t>Student.school_name</w:t>
      </w:r>
      <w:proofErr w:type="spellEnd"/>
      <w:r>
        <w:t>)</w:t>
      </w:r>
    </w:p>
    <w:p w14:paraId="4575FCEB" w14:textId="77777777" w:rsidR="008269B6" w:rsidRDefault="008269B6" w:rsidP="008269B6"/>
    <w:p w14:paraId="5A749677" w14:textId="77777777" w:rsidR="008269B6" w:rsidRDefault="008269B6" w:rsidP="008269B6">
      <w:r>
        <w:t># Creating objects</w:t>
      </w:r>
    </w:p>
    <w:p w14:paraId="45BD3DEE" w14:textId="77777777" w:rsidR="008269B6" w:rsidRDefault="008269B6" w:rsidP="008269B6">
      <w:r>
        <w:t>s1 = Student("Rahul", 85)</w:t>
      </w:r>
    </w:p>
    <w:p w14:paraId="07FDA01E" w14:textId="77777777" w:rsidR="008269B6" w:rsidRDefault="008269B6" w:rsidP="008269B6">
      <w:r>
        <w:t>s2 = Student("Priya", 90)</w:t>
      </w:r>
    </w:p>
    <w:p w14:paraId="27F44B68" w14:textId="77777777" w:rsidR="008269B6" w:rsidRDefault="008269B6" w:rsidP="008269B6"/>
    <w:p w14:paraId="61FDAA93" w14:textId="77777777" w:rsidR="008269B6" w:rsidRDefault="008269B6" w:rsidP="008269B6">
      <w:r>
        <w:t># Display details</w:t>
      </w:r>
    </w:p>
    <w:p w14:paraId="5B85A26A" w14:textId="77777777" w:rsidR="008269B6" w:rsidRDefault="008269B6" w:rsidP="008269B6">
      <w:r>
        <w:t>s1.display()</w:t>
      </w:r>
    </w:p>
    <w:p w14:paraId="30B4B49E" w14:textId="77777777" w:rsidR="008269B6" w:rsidRDefault="008269B6" w:rsidP="008269B6">
      <w:r>
        <w:t>print()</w:t>
      </w:r>
    </w:p>
    <w:p w14:paraId="1F81F1C2" w14:textId="77777777" w:rsidR="008269B6" w:rsidRDefault="008269B6" w:rsidP="008269B6">
      <w:r>
        <w:t>s2.display()</w:t>
      </w:r>
    </w:p>
    <w:p w14:paraId="57246994" w14:textId="77777777" w:rsidR="008269B6" w:rsidRDefault="008269B6" w:rsidP="008269B6"/>
    <w:p w14:paraId="2AF34542" w14:textId="77777777" w:rsidR="008269B6" w:rsidRDefault="008269B6" w:rsidP="008269B6">
      <w:r>
        <w:t># Changing class variable</w:t>
      </w:r>
    </w:p>
    <w:p w14:paraId="51B4BD6E" w14:textId="77777777" w:rsidR="008269B6" w:rsidRDefault="008269B6" w:rsidP="008269B6">
      <w:proofErr w:type="spellStart"/>
      <w:r>
        <w:t>Student.school_name</w:t>
      </w:r>
      <w:proofErr w:type="spellEnd"/>
      <w:r>
        <w:t xml:space="preserve"> = "XYZ School"</w:t>
      </w:r>
    </w:p>
    <w:p w14:paraId="1DD4179B" w14:textId="77777777" w:rsidR="008269B6" w:rsidRDefault="008269B6" w:rsidP="008269B6"/>
    <w:p w14:paraId="6C9A4556" w14:textId="77777777" w:rsidR="008269B6" w:rsidRDefault="008269B6" w:rsidP="008269B6">
      <w:r>
        <w:t>print("\</w:t>
      </w:r>
      <w:proofErr w:type="spellStart"/>
      <w:r>
        <w:t>nAfter</w:t>
      </w:r>
      <w:proofErr w:type="spellEnd"/>
      <w:r>
        <w:t xml:space="preserve"> changing class variable:\n")</w:t>
      </w:r>
    </w:p>
    <w:p w14:paraId="7562DEA3" w14:textId="77777777" w:rsidR="008269B6" w:rsidRDefault="008269B6" w:rsidP="008269B6">
      <w:r>
        <w:t>s1.display()</w:t>
      </w:r>
    </w:p>
    <w:p w14:paraId="1B449C06" w14:textId="6D0410B8" w:rsidR="008269B6" w:rsidRDefault="008269B6" w:rsidP="008269B6">
      <w:r>
        <w:t>s2.display()</w:t>
      </w:r>
    </w:p>
    <w:p w14:paraId="024EC6C5" w14:textId="724CA6DD" w:rsidR="008269B6" w:rsidRDefault="008269B6" w:rsidP="008269B6">
      <w:r>
        <w:rPr>
          <w:noProof/>
        </w:rPr>
        <w:drawing>
          <wp:inline distT="0" distB="0" distL="0" distR="0" wp14:anchorId="01AA5903" wp14:editId="5DE96C18">
            <wp:extent cx="5731510" cy="2133600"/>
            <wp:effectExtent l="0" t="0" r="2540" b="0"/>
            <wp:docPr id="489318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8380" name="Picture 4893183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8A6E" w14:textId="77777777" w:rsidR="008269B6" w:rsidRDefault="008269B6" w:rsidP="008269B6"/>
    <w:p w14:paraId="3A72001E" w14:textId="6EAF3831" w:rsidR="008269B6" w:rsidRDefault="008269B6" w:rsidP="008269B6">
      <w:r>
        <w:t>Q.</w:t>
      </w:r>
      <w:r w:rsidRPr="008269B6">
        <w:t xml:space="preserve"> Write a program to demonstrate single inheritance.</w:t>
      </w:r>
    </w:p>
    <w:p w14:paraId="38F862BE" w14:textId="77777777" w:rsidR="008269B6" w:rsidRDefault="008269B6" w:rsidP="008269B6">
      <w:r>
        <w:t># Base class (Parent)</w:t>
      </w:r>
    </w:p>
    <w:p w14:paraId="2BF0E273" w14:textId="77777777" w:rsidR="008269B6" w:rsidRDefault="008269B6" w:rsidP="008269B6">
      <w:r>
        <w:t>class Animal:</w:t>
      </w:r>
    </w:p>
    <w:p w14:paraId="532C1DEF" w14:textId="77777777" w:rsidR="008269B6" w:rsidRDefault="008269B6" w:rsidP="008269B6">
      <w:r>
        <w:t xml:space="preserve">    def eat(self):</w:t>
      </w:r>
    </w:p>
    <w:p w14:paraId="5E853097" w14:textId="77777777" w:rsidR="008269B6" w:rsidRDefault="008269B6" w:rsidP="008269B6">
      <w:r>
        <w:t xml:space="preserve">        print("Animal is eating")</w:t>
      </w:r>
    </w:p>
    <w:p w14:paraId="36A5F7BC" w14:textId="77777777" w:rsidR="008269B6" w:rsidRDefault="008269B6" w:rsidP="008269B6"/>
    <w:p w14:paraId="181DA9D6" w14:textId="77777777" w:rsidR="008269B6" w:rsidRDefault="008269B6" w:rsidP="008269B6">
      <w:r>
        <w:t># Derived class (Child)</w:t>
      </w:r>
    </w:p>
    <w:p w14:paraId="4509359B" w14:textId="77777777" w:rsidR="008269B6" w:rsidRDefault="008269B6" w:rsidP="008269B6">
      <w:r>
        <w:t>class Dog(Animal):</w:t>
      </w:r>
    </w:p>
    <w:p w14:paraId="0D5A645D" w14:textId="77777777" w:rsidR="008269B6" w:rsidRDefault="008269B6" w:rsidP="008269B6">
      <w:r>
        <w:t xml:space="preserve">    def bark(self):</w:t>
      </w:r>
    </w:p>
    <w:p w14:paraId="5FC8EA39" w14:textId="77777777" w:rsidR="008269B6" w:rsidRDefault="008269B6" w:rsidP="008269B6">
      <w:r>
        <w:t xml:space="preserve">        print("Dog is barking")</w:t>
      </w:r>
    </w:p>
    <w:p w14:paraId="39CE6D84" w14:textId="77777777" w:rsidR="008269B6" w:rsidRDefault="008269B6" w:rsidP="008269B6"/>
    <w:p w14:paraId="3F4C2E81" w14:textId="77777777" w:rsidR="008269B6" w:rsidRDefault="008269B6" w:rsidP="008269B6">
      <w:r>
        <w:t># Create object of child class</w:t>
      </w:r>
    </w:p>
    <w:p w14:paraId="68A0E4A0" w14:textId="77777777" w:rsidR="008269B6" w:rsidRDefault="008269B6" w:rsidP="008269B6">
      <w:r>
        <w:t>d = Dog()</w:t>
      </w:r>
    </w:p>
    <w:p w14:paraId="7F6FBF30" w14:textId="77777777" w:rsidR="008269B6" w:rsidRDefault="008269B6" w:rsidP="008269B6"/>
    <w:p w14:paraId="7D06984F" w14:textId="77777777" w:rsidR="008269B6" w:rsidRDefault="008269B6" w:rsidP="008269B6">
      <w:r>
        <w:t># Access methods</w:t>
      </w:r>
    </w:p>
    <w:p w14:paraId="010E02EB" w14:textId="77777777" w:rsidR="008269B6" w:rsidRDefault="008269B6" w:rsidP="008269B6">
      <w:proofErr w:type="spellStart"/>
      <w:r>
        <w:t>d.eat</w:t>
      </w:r>
      <w:proofErr w:type="spellEnd"/>
      <w:r>
        <w:t>()   # Inherited from Animal</w:t>
      </w:r>
    </w:p>
    <w:p w14:paraId="7F0AAF1C" w14:textId="11929A5C" w:rsidR="008269B6" w:rsidRDefault="008269B6" w:rsidP="008269B6">
      <w:proofErr w:type="spellStart"/>
      <w:r>
        <w:t>d.bark</w:t>
      </w:r>
      <w:proofErr w:type="spellEnd"/>
      <w:r>
        <w:t>()  # Defined in Dog</w:t>
      </w:r>
    </w:p>
    <w:p w14:paraId="52115310" w14:textId="77777777" w:rsidR="008269B6" w:rsidRDefault="008269B6" w:rsidP="008269B6"/>
    <w:p w14:paraId="58445959" w14:textId="7B1F046D" w:rsidR="008269B6" w:rsidRDefault="008269B6" w:rsidP="008269B6">
      <w:r>
        <w:t>OUTPUT :-</w:t>
      </w:r>
    </w:p>
    <w:p w14:paraId="5DC80352" w14:textId="452BC3A6" w:rsidR="008269B6" w:rsidRDefault="00E01409" w:rsidP="008269B6">
      <w:r>
        <w:rPr>
          <w:noProof/>
        </w:rPr>
        <w:drawing>
          <wp:inline distT="0" distB="0" distL="0" distR="0" wp14:anchorId="3AFD9EC8" wp14:editId="3436CE10">
            <wp:extent cx="5731510" cy="584200"/>
            <wp:effectExtent l="0" t="0" r="2540" b="6350"/>
            <wp:docPr id="21200122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12242" name="Picture 21200122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E0F8" w14:textId="77777777" w:rsidR="00E01409" w:rsidRDefault="00E01409" w:rsidP="008269B6"/>
    <w:p w14:paraId="3CE2A3E6" w14:textId="7A1AEDD2" w:rsidR="00E01409" w:rsidRDefault="00E01409" w:rsidP="008269B6">
      <w:r>
        <w:t>Q.</w:t>
      </w:r>
      <w:r w:rsidRPr="00E01409">
        <w:t xml:space="preserve"> Write a program to demonstrate multiple inheritance.</w:t>
      </w:r>
    </w:p>
    <w:p w14:paraId="381D7BF7" w14:textId="77777777" w:rsidR="00E01409" w:rsidRDefault="00E01409" w:rsidP="00E01409">
      <w:r>
        <w:t># Parent class 1</w:t>
      </w:r>
    </w:p>
    <w:p w14:paraId="5E2986E0" w14:textId="77777777" w:rsidR="00E01409" w:rsidRDefault="00E01409" w:rsidP="00E01409">
      <w:r>
        <w:t>class Father:</w:t>
      </w:r>
    </w:p>
    <w:p w14:paraId="7A281889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skills_father</w:t>
      </w:r>
      <w:proofErr w:type="spellEnd"/>
      <w:r>
        <w:t>(self):</w:t>
      </w:r>
    </w:p>
    <w:p w14:paraId="6F4245D0" w14:textId="77777777" w:rsidR="00E01409" w:rsidRDefault="00E01409" w:rsidP="00E01409">
      <w:r>
        <w:t xml:space="preserve">        print("Father: Gardening, Driving")</w:t>
      </w:r>
    </w:p>
    <w:p w14:paraId="5C7D3B1D" w14:textId="77777777" w:rsidR="00E01409" w:rsidRDefault="00E01409" w:rsidP="00E01409"/>
    <w:p w14:paraId="4B51BFCB" w14:textId="77777777" w:rsidR="00E01409" w:rsidRDefault="00E01409" w:rsidP="00E01409">
      <w:r>
        <w:t># Parent class 2</w:t>
      </w:r>
    </w:p>
    <w:p w14:paraId="1A37BD0B" w14:textId="77777777" w:rsidR="00E01409" w:rsidRDefault="00E01409" w:rsidP="00E01409">
      <w:r>
        <w:t>class Mother:</w:t>
      </w:r>
    </w:p>
    <w:p w14:paraId="675C10DB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skills_mother</w:t>
      </w:r>
      <w:proofErr w:type="spellEnd"/>
      <w:r>
        <w:t>(self):</w:t>
      </w:r>
    </w:p>
    <w:p w14:paraId="51FF94CC" w14:textId="77777777" w:rsidR="00E01409" w:rsidRDefault="00E01409" w:rsidP="00E01409">
      <w:r>
        <w:t xml:space="preserve">        print("Mother: Cooking, Painting")</w:t>
      </w:r>
    </w:p>
    <w:p w14:paraId="54FC3DE2" w14:textId="77777777" w:rsidR="00E01409" w:rsidRDefault="00E01409" w:rsidP="00E01409"/>
    <w:p w14:paraId="6BDEF6E4" w14:textId="77777777" w:rsidR="00E01409" w:rsidRDefault="00E01409" w:rsidP="00E01409">
      <w:r>
        <w:t># Child class inheriting from both Father and Mother</w:t>
      </w:r>
    </w:p>
    <w:p w14:paraId="63B28954" w14:textId="77777777" w:rsidR="00E01409" w:rsidRDefault="00E01409" w:rsidP="00E01409">
      <w:r>
        <w:t>class Child(Father, Mother):</w:t>
      </w:r>
    </w:p>
    <w:p w14:paraId="534B4923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skills_child</w:t>
      </w:r>
      <w:proofErr w:type="spellEnd"/>
      <w:r>
        <w:t>(self):</w:t>
      </w:r>
    </w:p>
    <w:p w14:paraId="0A419398" w14:textId="77777777" w:rsidR="00E01409" w:rsidRDefault="00E01409" w:rsidP="00E01409">
      <w:r>
        <w:t xml:space="preserve">        print("Child: Playing, Studying")</w:t>
      </w:r>
    </w:p>
    <w:p w14:paraId="10C7D376" w14:textId="77777777" w:rsidR="00E01409" w:rsidRDefault="00E01409" w:rsidP="00E01409"/>
    <w:p w14:paraId="5D0813E8" w14:textId="77777777" w:rsidR="00E01409" w:rsidRDefault="00E01409" w:rsidP="00E01409">
      <w:r>
        <w:t># Create object of Child</w:t>
      </w:r>
    </w:p>
    <w:p w14:paraId="19F09469" w14:textId="77777777" w:rsidR="00E01409" w:rsidRDefault="00E01409" w:rsidP="00E01409">
      <w:r>
        <w:t>c = Child()</w:t>
      </w:r>
    </w:p>
    <w:p w14:paraId="3D7A2D8D" w14:textId="77777777" w:rsidR="00E01409" w:rsidRDefault="00E01409" w:rsidP="00E01409"/>
    <w:p w14:paraId="133256E9" w14:textId="77777777" w:rsidR="00E01409" w:rsidRDefault="00E01409" w:rsidP="00E01409">
      <w:r>
        <w:t># Access methods from both parents and child</w:t>
      </w:r>
    </w:p>
    <w:p w14:paraId="0D3CF693" w14:textId="77777777" w:rsidR="00E01409" w:rsidRDefault="00E01409" w:rsidP="00E01409">
      <w:proofErr w:type="spellStart"/>
      <w:r>
        <w:t>c.skills_father</w:t>
      </w:r>
      <w:proofErr w:type="spellEnd"/>
      <w:r>
        <w:t>()</w:t>
      </w:r>
    </w:p>
    <w:p w14:paraId="76CC1547" w14:textId="77777777" w:rsidR="00E01409" w:rsidRDefault="00E01409" w:rsidP="00E01409">
      <w:proofErr w:type="spellStart"/>
      <w:r>
        <w:t>c.skills_mother</w:t>
      </w:r>
      <w:proofErr w:type="spellEnd"/>
      <w:r>
        <w:t>()</w:t>
      </w:r>
    </w:p>
    <w:p w14:paraId="2351CD45" w14:textId="0E59479F" w:rsidR="00E01409" w:rsidRDefault="00E01409" w:rsidP="00E01409">
      <w:proofErr w:type="spellStart"/>
      <w:r>
        <w:t>c.skills_child</w:t>
      </w:r>
      <w:proofErr w:type="spellEnd"/>
      <w:r>
        <w:t>()</w:t>
      </w:r>
    </w:p>
    <w:p w14:paraId="0AC33602" w14:textId="77777777" w:rsidR="00E01409" w:rsidRDefault="00E01409" w:rsidP="00E01409"/>
    <w:p w14:paraId="37EE4E34" w14:textId="32D53F9D" w:rsidR="00E01409" w:rsidRDefault="00E01409" w:rsidP="00E01409">
      <w:r>
        <w:t>OUTPUT :-</w:t>
      </w:r>
    </w:p>
    <w:p w14:paraId="358E7175" w14:textId="79AEDA45" w:rsidR="00E01409" w:rsidRDefault="00E01409" w:rsidP="00E01409">
      <w:r>
        <w:rPr>
          <w:noProof/>
        </w:rPr>
        <w:drawing>
          <wp:inline distT="0" distB="0" distL="0" distR="0" wp14:anchorId="43F892C9" wp14:editId="30FA9B4D">
            <wp:extent cx="5731510" cy="848360"/>
            <wp:effectExtent l="0" t="0" r="2540" b="8890"/>
            <wp:docPr id="245811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1426" name="Picture 24581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596A" w14:textId="77777777" w:rsidR="00E01409" w:rsidRDefault="00E01409" w:rsidP="00E01409"/>
    <w:p w14:paraId="215DAAFE" w14:textId="2A46F6E2" w:rsidR="00E01409" w:rsidRDefault="00E01409" w:rsidP="00E01409">
      <w:r>
        <w:t>Q.</w:t>
      </w:r>
      <w:r w:rsidRPr="00E01409">
        <w:t xml:space="preserve"> Write a program to demonstrate multilevel inheritance.</w:t>
      </w:r>
    </w:p>
    <w:p w14:paraId="6C1A9419" w14:textId="77777777" w:rsidR="00E01409" w:rsidRDefault="00E01409" w:rsidP="00E01409">
      <w:r>
        <w:t># Grandparent class</w:t>
      </w:r>
    </w:p>
    <w:p w14:paraId="52B086E1" w14:textId="77777777" w:rsidR="00E01409" w:rsidRDefault="00E01409" w:rsidP="00E01409">
      <w:r>
        <w:t>class Grandfather:</w:t>
      </w:r>
    </w:p>
    <w:p w14:paraId="5933530F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show_grandfather</w:t>
      </w:r>
      <w:proofErr w:type="spellEnd"/>
      <w:r>
        <w:t>(self):</w:t>
      </w:r>
    </w:p>
    <w:p w14:paraId="210640D1" w14:textId="77777777" w:rsidR="00E01409" w:rsidRDefault="00E01409" w:rsidP="00E01409">
      <w:r>
        <w:t xml:space="preserve">        print("I am Grandfather")</w:t>
      </w:r>
    </w:p>
    <w:p w14:paraId="07F147A7" w14:textId="77777777" w:rsidR="00E01409" w:rsidRDefault="00E01409" w:rsidP="00E01409"/>
    <w:p w14:paraId="4E568E36" w14:textId="77777777" w:rsidR="00E01409" w:rsidRDefault="00E01409" w:rsidP="00E01409">
      <w:r>
        <w:t># Parent class inheriting from Grandfather</w:t>
      </w:r>
    </w:p>
    <w:p w14:paraId="699A7E76" w14:textId="77777777" w:rsidR="00E01409" w:rsidRDefault="00E01409" w:rsidP="00E01409">
      <w:r>
        <w:t>class Father(Grandfather):</w:t>
      </w:r>
    </w:p>
    <w:p w14:paraId="66F274B1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show_father</w:t>
      </w:r>
      <w:proofErr w:type="spellEnd"/>
      <w:r>
        <w:t>(self):</w:t>
      </w:r>
    </w:p>
    <w:p w14:paraId="7E73A5DB" w14:textId="77777777" w:rsidR="00E01409" w:rsidRDefault="00E01409" w:rsidP="00E01409">
      <w:r>
        <w:t xml:space="preserve">        print("I am Father")</w:t>
      </w:r>
    </w:p>
    <w:p w14:paraId="35AEB08E" w14:textId="77777777" w:rsidR="00E01409" w:rsidRDefault="00E01409" w:rsidP="00E01409"/>
    <w:p w14:paraId="09B803F1" w14:textId="77777777" w:rsidR="00E01409" w:rsidRDefault="00E01409" w:rsidP="00E01409">
      <w:r>
        <w:t># Child class inheriting from Father</w:t>
      </w:r>
    </w:p>
    <w:p w14:paraId="737BEB8C" w14:textId="77777777" w:rsidR="00E01409" w:rsidRDefault="00E01409" w:rsidP="00E01409">
      <w:r>
        <w:t>class Son(Father):</w:t>
      </w:r>
    </w:p>
    <w:p w14:paraId="74084022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show_son</w:t>
      </w:r>
      <w:proofErr w:type="spellEnd"/>
      <w:r>
        <w:t>(self):</w:t>
      </w:r>
    </w:p>
    <w:p w14:paraId="7B91564D" w14:textId="77777777" w:rsidR="00E01409" w:rsidRDefault="00E01409" w:rsidP="00E01409">
      <w:r>
        <w:t xml:space="preserve">        print("I am Son")</w:t>
      </w:r>
    </w:p>
    <w:p w14:paraId="11A8D537" w14:textId="77777777" w:rsidR="00E01409" w:rsidRDefault="00E01409" w:rsidP="00E01409"/>
    <w:p w14:paraId="15086198" w14:textId="77777777" w:rsidR="00E01409" w:rsidRDefault="00E01409" w:rsidP="00E01409">
      <w:r>
        <w:t># Create object of Son</w:t>
      </w:r>
    </w:p>
    <w:p w14:paraId="7D94CA0C" w14:textId="77777777" w:rsidR="00E01409" w:rsidRDefault="00E01409" w:rsidP="00E01409">
      <w:r>
        <w:t>s = Son()</w:t>
      </w:r>
    </w:p>
    <w:p w14:paraId="501839A7" w14:textId="77777777" w:rsidR="00E01409" w:rsidRDefault="00E01409" w:rsidP="00E01409"/>
    <w:p w14:paraId="4C6888EB" w14:textId="77777777" w:rsidR="00E01409" w:rsidRDefault="00E01409" w:rsidP="00E01409">
      <w:r>
        <w:t># Access methods from all levels</w:t>
      </w:r>
    </w:p>
    <w:p w14:paraId="615983A0" w14:textId="77777777" w:rsidR="00E01409" w:rsidRDefault="00E01409" w:rsidP="00E01409">
      <w:proofErr w:type="spellStart"/>
      <w:r>
        <w:t>s.show_grandfather</w:t>
      </w:r>
      <w:proofErr w:type="spellEnd"/>
      <w:r>
        <w:t>()</w:t>
      </w:r>
    </w:p>
    <w:p w14:paraId="421B6C50" w14:textId="77777777" w:rsidR="00E01409" w:rsidRDefault="00E01409" w:rsidP="00E01409">
      <w:proofErr w:type="spellStart"/>
      <w:r>
        <w:t>s.show_father</w:t>
      </w:r>
      <w:proofErr w:type="spellEnd"/>
      <w:r>
        <w:t>()</w:t>
      </w:r>
    </w:p>
    <w:p w14:paraId="06DCD06E" w14:textId="31171513" w:rsidR="00E01409" w:rsidRDefault="00E01409" w:rsidP="00E01409">
      <w:proofErr w:type="spellStart"/>
      <w:r>
        <w:t>s.show_son</w:t>
      </w:r>
      <w:proofErr w:type="spellEnd"/>
      <w:r>
        <w:t>()</w:t>
      </w:r>
    </w:p>
    <w:p w14:paraId="0539EE14" w14:textId="77777777" w:rsidR="00E01409" w:rsidRDefault="00E01409" w:rsidP="00E01409"/>
    <w:p w14:paraId="355E13FD" w14:textId="36210FC1" w:rsidR="00E01409" w:rsidRDefault="00E01409" w:rsidP="00E01409">
      <w:r>
        <w:t>OUTPUT :-</w:t>
      </w:r>
    </w:p>
    <w:p w14:paraId="4264FFB0" w14:textId="3DA06DC4" w:rsidR="00E01409" w:rsidRDefault="00E01409" w:rsidP="00E01409">
      <w:r>
        <w:rPr>
          <w:noProof/>
        </w:rPr>
        <w:drawing>
          <wp:inline distT="0" distB="0" distL="0" distR="0" wp14:anchorId="4E9FD843" wp14:editId="13570A4F">
            <wp:extent cx="5731510" cy="829945"/>
            <wp:effectExtent l="0" t="0" r="2540" b="8255"/>
            <wp:docPr id="1983195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95831" name="Picture 19831958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87E1" w14:textId="77777777" w:rsidR="00E01409" w:rsidRDefault="00E01409" w:rsidP="00E01409"/>
    <w:p w14:paraId="0151470C" w14:textId="7DCA9D1A" w:rsidR="00E01409" w:rsidRDefault="00E01409" w:rsidP="00E01409">
      <w:r>
        <w:t>Q.</w:t>
      </w:r>
      <w:r w:rsidRPr="00E01409">
        <w:t xml:space="preserve"> Write a program to demonstrate method overriding.</w:t>
      </w:r>
    </w:p>
    <w:p w14:paraId="1B266966" w14:textId="77777777" w:rsidR="00E01409" w:rsidRDefault="00E01409" w:rsidP="00E01409">
      <w:r>
        <w:t># Parent class</w:t>
      </w:r>
    </w:p>
    <w:p w14:paraId="2BA6261A" w14:textId="77777777" w:rsidR="00E01409" w:rsidRDefault="00E01409" w:rsidP="00E01409">
      <w:r>
        <w:t>class Animal:</w:t>
      </w:r>
    </w:p>
    <w:p w14:paraId="20108831" w14:textId="77777777" w:rsidR="00E01409" w:rsidRDefault="00E01409" w:rsidP="00E01409">
      <w:r>
        <w:t xml:space="preserve">    def sound(self):</w:t>
      </w:r>
    </w:p>
    <w:p w14:paraId="354583FD" w14:textId="77777777" w:rsidR="00E01409" w:rsidRDefault="00E01409" w:rsidP="00E01409">
      <w:r>
        <w:t xml:space="preserve">        print("Animal makes a sound")</w:t>
      </w:r>
    </w:p>
    <w:p w14:paraId="46E53FA0" w14:textId="77777777" w:rsidR="00E01409" w:rsidRDefault="00E01409" w:rsidP="00E01409"/>
    <w:p w14:paraId="63C6B83C" w14:textId="77777777" w:rsidR="00E01409" w:rsidRDefault="00E01409" w:rsidP="00E01409">
      <w:r>
        <w:t># Child class</w:t>
      </w:r>
    </w:p>
    <w:p w14:paraId="5996D134" w14:textId="77777777" w:rsidR="00E01409" w:rsidRDefault="00E01409" w:rsidP="00E01409">
      <w:r>
        <w:t>class Dog(Animal):</w:t>
      </w:r>
    </w:p>
    <w:p w14:paraId="09E497F4" w14:textId="77777777" w:rsidR="00E01409" w:rsidRDefault="00E01409" w:rsidP="00E01409">
      <w:r>
        <w:t xml:space="preserve">    # Overriding the parent method</w:t>
      </w:r>
    </w:p>
    <w:p w14:paraId="21A619E0" w14:textId="77777777" w:rsidR="00E01409" w:rsidRDefault="00E01409" w:rsidP="00E01409">
      <w:r>
        <w:t xml:space="preserve">    def sound(self):</w:t>
      </w:r>
    </w:p>
    <w:p w14:paraId="7C3B5C9F" w14:textId="77777777" w:rsidR="00E01409" w:rsidRDefault="00E01409" w:rsidP="00E01409">
      <w:r>
        <w:t xml:space="preserve">        print("Dog barks")</w:t>
      </w:r>
    </w:p>
    <w:p w14:paraId="0C5D2D16" w14:textId="77777777" w:rsidR="00E01409" w:rsidRDefault="00E01409" w:rsidP="00E01409"/>
    <w:p w14:paraId="6D975911" w14:textId="77777777" w:rsidR="00E01409" w:rsidRDefault="00E01409" w:rsidP="00E01409">
      <w:r>
        <w:t># Create object</w:t>
      </w:r>
    </w:p>
    <w:p w14:paraId="6240C43B" w14:textId="77777777" w:rsidR="00E01409" w:rsidRDefault="00E01409" w:rsidP="00E01409">
      <w:r>
        <w:t>d = Dog()</w:t>
      </w:r>
    </w:p>
    <w:p w14:paraId="69B4EA5E" w14:textId="77777777" w:rsidR="00E01409" w:rsidRDefault="00E01409" w:rsidP="00E01409"/>
    <w:p w14:paraId="5C8FF74E" w14:textId="77777777" w:rsidR="00E01409" w:rsidRDefault="00E01409" w:rsidP="00E01409">
      <w:r>
        <w:t># Call method</w:t>
      </w:r>
    </w:p>
    <w:p w14:paraId="6E22D530" w14:textId="1A0F5F67" w:rsidR="00E01409" w:rsidRDefault="00E01409" w:rsidP="00E01409">
      <w:proofErr w:type="spellStart"/>
      <w:r>
        <w:t>d.sound</w:t>
      </w:r>
      <w:proofErr w:type="spellEnd"/>
      <w:r>
        <w:t>()</w:t>
      </w:r>
    </w:p>
    <w:p w14:paraId="53BBDBF0" w14:textId="77777777" w:rsidR="00E01409" w:rsidRDefault="00E01409" w:rsidP="00E01409"/>
    <w:p w14:paraId="0FA75696" w14:textId="5238D281" w:rsidR="00E01409" w:rsidRDefault="00E01409" w:rsidP="00E01409">
      <w:r>
        <w:t>OUTPUT :-</w:t>
      </w:r>
    </w:p>
    <w:p w14:paraId="6BD208E1" w14:textId="191E1DFE" w:rsidR="00E01409" w:rsidRDefault="00E01409" w:rsidP="00E01409">
      <w:r>
        <w:rPr>
          <w:noProof/>
        </w:rPr>
        <w:drawing>
          <wp:inline distT="0" distB="0" distL="0" distR="0" wp14:anchorId="33716A1F" wp14:editId="53FF0018">
            <wp:extent cx="5731510" cy="701675"/>
            <wp:effectExtent l="0" t="0" r="2540" b="3175"/>
            <wp:docPr id="1062112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12137" name="Picture 10621121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C38C" w14:textId="77777777" w:rsidR="00E01409" w:rsidRDefault="00E01409" w:rsidP="00E01409"/>
    <w:p w14:paraId="1E10C9CC" w14:textId="73EA1342" w:rsidR="00E01409" w:rsidRDefault="00E01409" w:rsidP="00E01409">
      <w:r>
        <w:t>Q.</w:t>
      </w:r>
      <w:r w:rsidRPr="00E01409">
        <w:t xml:space="preserve"> Write a program to calculate area of shapes using inheritance.</w:t>
      </w:r>
    </w:p>
    <w:p w14:paraId="6ECFEAA4" w14:textId="77777777" w:rsidR="00E01409" w:rsidRDefault="00E01409" w:rsidP="00E01409">
      <w:r>
        <w:t># Base class</w:t>
      </w:r>
    </w:p>
    <w:p w14:paraId="3969964E" w14:textId="77777777" w:rsidR="00E01409" w:rsidRDefault="00E01409" w:rsidP="00E01409">
      <w:r>
        <w:t>class Shape:</w:t>
      </w:r>
    </w:p>
    <w:p w14:paraId="22B80A93" w14:textId="77777777" w:rsidR="00E01409" w:rsidRDefault="00E01409" w:rsidP="00E01409">
      <w:r>
        <w:t xml:space="preserve">    def area(self):</w:t>
      </w:r>
    </w:p>
    <w:p w14:paraId="097A73E2" w14:textId="77777777" w:rsidR="00E01409" w:rsidRDefault="00E01409" w:rsidP="00E01409">
      <w:r>
        <w:t xml:space="preserve">        print("Area calculation")</w:t>
      </w:r>
    </w:p>
    <w:p w14:paraId="39BC6DB5" w14:textId="77777777" w:rsidR="00E01409" w:rsidRDefault="00E01409" w:rsidP="00E01409"/>
    <w:p w14:paraId="0CC992F9" w14:textId="77777777" w:rsidR="00E01409" w:rsidRDefault="00E01409" w:rsidP="00E01409">
      <w:r>
        <w:t># Derived class for Rectangle</w:t>
      </w:r>
    </w:p>
    <w:p w14:paraId="2C18023F" w14:textId="77777777" w:rsidR="00E01409" w:rsidRDefault="00E01409" w:rsidP="00E01409">
      <w:r>
        <w:t>class Rectangle(Shape):</w:t>
      </w:r>
    </w:p>
    <w:p w14:paraId="301AEFAC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length, breadth):</w:t>
      </w:r>
    </w:p>
    <w:p w14:paraId="14696996" w14:textId="77777777" w:rsidR="00E01409" w:rsidRDefault="00E01409" w:rsidP="00E01409">
      <w:r>
        <w:t xml:space="preserve">        </w:t>
      </w:r>
      <w:proofErr w:type="spellStart"/>
      <w:r>
        <w:t>self.length</w:t>
      </w:r>
      <w:proofErr w:type="spellEnd"/>
      <w:r>
        <w:t xml:space="preserve"> = length</w:t>
      </w:r>
    </w:p>
    <w:p w14:paraId="2B0459A3" w14:textId="77777777" w:rsidR="00E01409" w:rsidRDefault="00E01409" w:rsidP="00E01409">
      <w:r>
        <w:t xml:space="preserve">        </w:t>
      </w:r>
      <w:proofErr w:type="spellStart"/>
      <w:r>
        <w:t>self.breadth</w:t>
      </w:r>
      <w:proofErr w:type="spellEnd"/>
      <w:r>
        <w:t xml:space="preserve"> = breadth</w:t>
      </w:r>
    </w:p>
    <w:p w14:paraId="60EF9A41" w14:textId="77777777" w:rsidR="00E01409" w:rsidRDefault="00E01409" w:rsidP="00E01409"/>
    <w:p w14:paraId="62FD99DC" w14:textId="77777777" w:rsidR="00E01409" w:rsidRDefault="00E01409" w:rsidP="00E01409">
      <w:r>
        <w:t xml:space="preserve">    def area(self):</w:t>
      </w:r>
    </w:p>
    <w:p w14:paraId="36047C7E" w14:textId="77777777" w:rsidR="00E01409" w:rsidRDefault="00E01409" w:rsidP="00E01409">
      <w:r>
        <w:t xml:space="preserve">        print("Area of Rectangle:", </w:t>
      </w:r>
      <w:proofErr w:type="spellStart"/>
      <w:r>
        <w:t>self.length</w:t>
      </w:r>
      <w:proofErr w:type="spellEnd"/>
      <w:r>
        <w:t xml:space="preserve"> * </w:t>
      </w:r>
      <w:proofErr w:type="spellStart"/>
      <w:r>
        <w:t>self.breadth</w:t>
      </w:r>
      <w:proofErr w:type="spellEnd"/>
      <w:r>
        <w:t>)</w:t>
      </w:r>
    </w:p>
    <w:p w14:paraId="6528B301" w14:textId="77777777" w:rsidR="00E01409" w:rsidRDefault="00E01409" w:rsidP="00E01409"/>
    <w:p w14:paraId="65682745" w14:textId="77777777" w:rsidR="00E01409" w:rsidRDefault="00E01409" w:rsidP="00E01409">
      <w:r>
        <w:t># Derived class for Circle</w:t>
      </w:r>
    </w:p>
    <w:p w14:paraId="67B77035" w14:textId="77777777" w:rsidR="00E01409" w:rsidRDefault="00E01409" w:rsidP="00E01409">
      <w:r>
        <w:t>class Circle(Shape):</w:t>
      </w:r>
    </w:p>
    <w:p w14:paraId="0358A1E9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radius):</w:t>
      </w:r>
    </w:p>
    <w:p w14:paraId="7A481666" w14:textId="77777777" w:rsidR="00E01409" w:rsidRDefault="00E01409" w:rsidP="00E01409">
      <w:r>
        <w:t xml:space="preserve">        </w:t>
      </w:r>
      <w:proofErr w:type="spellStart"/>
      <w:r>
        <w:t>self.radius</w:t>
      </w:r>
      <w:proofErr w:type="spellEnd"/>
      <w:r>
        <w:t xml:space="preserve"> = radius</w:t>
      </w:r>
    </w:p>
    <w:p w14:paraId="3A902E15" w14:textId="77777777" w:rsidR="00E01409" w:rsidRDefault="00E01409" w:rsidP="00E01409"/>
    <w:p w14:paraId="4844AC2D" w14:textId="77777777" w:rsidR="00E01409" w:rsidRDefault="00E01409" w:rsidP="00E01409">
      <w:r>
        <w:t xml:space="preserve">    def area(self):</w:t>
      </w:r>
    </w:p>
    <w:p w14:paraId="0D8E1E4E" w14:textId="77777777" w:rsidR="00E01409" w:rsidRDefault="00E01409" w:rsidP="00E01409">
      <w:r>
        <w:t xml:space="preserve">        print("Area of Circle:", 3.14 * </w:t>
      </w:r>
      <w:proofErr w:type="spellStart"/>
      <w:r>
        <w:t>self.radius</w:t>
      </w:r>
      <w:proofErr w:type="spellEnd"/>
      <w:r>
        <w:t xml:space="preserve"> * </w:t>
      </w:r>
      <w:proofErr w:type="spellStart"/>
      <w:r>
        <w:t>self.radius</w:t>
      </w:r>
      <w:proofErr w:type="spellEnd"/>
      <w:r>
        <w:t>)</w:t>
      </w:r>
    </w:p>
    <w:p w14:paraId="202D55A7" w14:textId="77777777" w:rsidR="00E01409" w:rsidRDefault="00E01409" w:rsidP="00E01409"/>
    <w:p w14:paraId="063BADCE" w14:textId="77777777" w:rsidR="00E01409" w:rsidRDefault="00E01409" w:rsidP="00E01409">
      <w:r>
        <w:t># Derived class for Triangle</w:t>
      </w:r>
    </w:p>
    <w:p w14:paraId="3A876BE9" w14:textId="77777777" w:rsidR="00E01409" w:rsidRDefault="00E01409" w:rsidP="00E01409">
      <w:r>
        <w:t>class Triangle(Shape):</w:t>
      </w:r>
    </w:p>
    <w:p w14:paraId="7843ACB2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base, height):</w:t>
      </w:r>
    </w:p>
    <w:p w14:paraId="57452DCF" w14:textId="77777777" w:rsidR="00E01409" w:rsidRDefault="00E01409" w:rsidP="00E01409">
      <w:r>
        <w:t xml:space="preserve">        </w:t>
      </w:r>
      <w:proofErr w:type="spellStart"/>
      <w:r>
        <w:t>self.base</w:t>
      </w:r>
      <w:proofErr w:type="spellEnd"/>
      <w:r>
        <w:t xml:space="preserve"> = base</w:t>
      </w:r>
    </w:p>
    <w:p w14:paraId="13FB55DD" w14:textId="77777777" w:rsidR="00E01409" w:rsidRDefault="00E01409" w:rsidP="00E01409">
      <w:r>
        <w:t xml:space="preserve">        </w:t>
      </w:r>
      <w:proofErr w:type="spellStart"/>
      <w:r>
        <w:t>self.height</w:t>
      </w:r>
      <w:proofErr w:type="spellEnd"/>
      <w:r>
        <w:t xml:space="preserve"> = height</w:t>
      </w:r>
    </w:p>
    <w:p w14:paraId="2C19B5D6" w14:textId="77777777" w:rsidR="00E01409" w:rsidRDefault="00E01409" w:rsidP="00E01409"/>
    <w:p w14:paraId="71618F35" w14:textId="77777777" w:rsidR="00E01409" w:rsidRDefault="00E01409" w:rsidP="00E01409">
      <w:r>
        <w:t xml:space="preserve">    def area(self):</w:t>
      </w:r>
    </w:p>
    <w:p w14:paraId="46BFD47F" w14:textId="77777777" w:rsidR="00E01409" w:rsidRDefault="00E01409" w:rsidP="00E01409">
      <w:r>
        <w:t xml:space="preserve">        print("Area of Triangle:", 0.5 * </w:t>
      </w:r>
      <w:proofErr w:type="spellStart"/>
      <w:r>
        <w:t>self.base</w:t>
      </w:r>
      <w:proofErr w:type="spellEnd"/>
      <w:r>
        <w:t xml:space="preserve"> * </w:t>
      </w:r>
      <w:proofErr w:type="spellStart"/>
      <w:r>
        <w:t>self.height</w:t>
      </w:r>
      <w:proofErr w:type="spellEnd"/>
      <w:r>
        <w:t>)</w:t>
      </w:r>
    </w:p>
    <w:p w14:paraId="4847E9DF" w14:textId="77777777" w:rsidR="00E01409" w:rsidRDefault="00E01409" w:rsidP="00E01409"/>
    <w:p w14:paraId="09E3F2C5" w14:textId="77777777" w:rsidR="00E01409" w:rsidRDefault="00E01409" w:rsidP="00E01409">
      <w:r>
        <w:t># Create objects</w:t>
      </w:r>
    </w:p>
    <w:p w14:paraId="08E5327B" w14:textId="77777777" w:rsidR="00E01409" w:rsidRDefault="00E01409" w:rsidP="00E01409">
      <w:r>
        <w:t>r = Rectangle(10, 5)</w:t>
      </w:r>
    </w:p>
    <w:p w14:paraId="5BCE5407" w14:textId="77777777" w:rsidR="00E01409" w:rsidRDefault="00E01409" w:rsidP="00E01409">
      <w:r>
        <w:t>c = Circle(7)</w:t>
      </w:r>
    </w:p>
    <w:p w14:paraId="157A64FD" w14:textId="77777777" w:rsidR="00E01409" w:rsidRDefault="00E01409" w:rsidP="00E01409">
      <w:r>
        <w:t>t = Triangle(6, 4)</w:t>
      </w:r>
    </w:p>
    <w:p w14:paraId="13810C97" w14:textId="77777777" w:rsidR="00E01409" w:rsidRDefault="00E01409" w:rsidP="00E01409"/>
    <w:p w14:paraId="58CCA5B1" w14:textId="77777777" w:rsidR="00E01409" w:rsidRDefault="00E01409" w:rsidP="00E01409">
      <w:r>
        <w:t># Call area methods</w:t>
      </w:r>
    </w:p>
    <w:p w14:paraId="3DFD50EA" w14:textId="77777777" w:rsidR="00E01409" w:rsidRDefault="00E01409" w:rsidP="00E01409">
      <w:proofErr w:type="spellStart"/>
      <w:r>
        <w:t>r.area</w:t>
      </w:r>
      <w:proofErr w:type="spellEnd"/>
      <w:r>
        <w:t>()</w:t>
      </w:r>
    </w:p>
    <w:p w14:paraId="3A160423" w14:textId="77777777" w:rsidR="00E01409" w:rsidRDefault="00E01409" w:rsidP="00E01409">
      <w:proofErr w:type="spellStart"/>
      <w:r>
        <w:t>c.area</w:t>
      </w:r>
      <w:proofErr w:type="spellEnd"/>
      <w:r>
        <w:t>()</w:t>
      </w:r>
    </w:p>
    <w:p w14:paraId="58ECAB5E" w14:textId="79A99877" w:rsidR="00E01409" w:rsidRDefault="00E01409" w:rsidP="00E01409">
      <w:proofErr w:type="spellStart"/>
      <w:r>
        <w:t>t.area</w:t>
      </w:r>
      <w:proofErr w:type="spellEnd"/>
      <w:r>
        <w:t>()</w:t>
      </w:r>
    </w:p>
    <w:p w14:paraId="2A66830F" w14:textId="77777777" w:rsidR="00E01409" w:rsidRDefault="00E01409" w:rsidP="00E01409"/>
    <w:p w14:paraId="603C3E0F" w14:textId="102FE018" w:rsidR="00E01409" w:rsidRDefault="00E01409" w:rsidP="00E01409">
      <w:r>
        <w:t>OUTPUT :-</w:t>
      </w:r>
    </w:p>
    <w:p w14:paraId="093ECBD7" w14:textId="3871A894" w:rsidR="00E01409" w:rsidRDefault="00E01409" w:rsidP="00E01409">
      <w:r>
        <w:rPr>
          <w:noProof/>
        </w:rPr>
        <w:drawing>
          <wp:inline distT="0" distB="0" distL="0" distR="0" wp14:anchorId="7B5D0184" wp14:editId="0FE413A7">
            <wp:extent cx="5731510" cy="865505"/>
            <wp:effectExtent l="0" t="0" r="2540" b="0"/>
            <wp:docPr id="20081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00" name="Picture 20081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016" w14:textId="77777777" w:rsidR="00E01409" w:rsidRDefault="00E01409" w:rsidP="00E01409"/>
    <w:p w14:paraId="4C901B39" w14:textId="2A212EDA" w:rsidR="00E01409" w:rsidRDefault="00E01409" w:rsidP="00E01409">
      <w:r>
        <w:t xml:space="preserve">Q. </w:t>
      </w:r>
      <w:r w:rsidRPr="00E01409">
        <w:t>Write a program to demonstrate encapsulation.</w:t>
      </w:r>
    </w:p>
    <w:p w14:paraId="5E3C5C32" w14:textId="77777777" w:rsidR="00E01409" w:rsidRDefault="00E01409" w:rsidP="00E01409">
      <w:r>
        <w:t># Class demonstrating encapsulation</w:t>
      </w:r>
    </w:p>
    <w:p w14:paraId="4CA9D2B0" w14:textId="77777777" w:rsidR="00E01409" w:rsidRDefault="00E01409" w:rsidP="00E01409">
      <w:r>
        <w:t>class Student:</w:t>
      </w:r>
    </w:p>
    <w:p w14:paraId="2A0492B0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name, marks):</w:t>
      </w:r>
    </w:p>
    <w:p w14:paraId="0C7C413C" w14:textId="77777777" w:rsidR="00E01409" w:rsidRDefault="00E01409" w:rsidP="00E01409">
      <w:r>
        <w:t xml:space="preserve">        self.name = name          # public variable</w:t>
      </w:r>
    </w:p>
    <w:p w14:paraId="15DF3F5D" w14:textId="77777777" w:rsidR="00E01409" w:rsidRDefault="00E01409" w:rsidP="00E01409">
      <w:r>
        <w:t xml:space="preserve">        </w:t>
      </w:r>
      <w:proofErr w:type="spellStart"/>
      <w:r>
        <w:t>self.__marks</w:t>
      </w:r>
      <w:proofErr w:type="spellEnd"/>
      <w:r>
        <w:t xml:space="preserve"> = marks      # private variable</w:t>
      </w:r>
    </w:p>
    <w:p w14:paraId="308E9ED7" w14:textId="77777777" w:rsidR="00E01409" w:rsidRDefault="00E01409" w:rsidP="00E01409"/>
    <w:p w14:paraId="6A705F97" w14:textId="77777777" w:rsidR="00E01409" w:rsidRDefault="00E01409" w:rsidP="00E01409">
      <w:r>
        <w:t xml:space="preserve">    # Getter method</w:t>
      </w:r>
    </w:p>
    <w:p w14:paraId="74101A9D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get_marks</w:t>
      </w:r>
      <w:proofErr w:type="spellEnd"/>
      <w:r>
        <w:t>(self):</w:t>
      </w:r>
    </w:p>
    <w:p w14:paraId="28D9F56B" w14:textId="77777777" w:rsidR="00E01409" w:rsidRDefault="00E01409" w:rsidP="00E01409">
      <w:r>
        <w:t xml:space="preserve">        return </w:t>
      </w:r>
      <w:proofErr w:type="spellStart"/>
      <w:r>
        <w:t>self.__marks</w:t>
      </w:r>
      <w:proofErr w:type="spellEnd"/>
    </w:p>
    <w:p w14:paraId="4CA8D16D" w14:textId="77777777" w:rsidR="00E01409" w:rsidRDefault="00E01409" w:rsidP="00E01409"/>
    <w:p w14:paraId="03772E59" w14:textId="77777777" w:rsidR="00E01409" w:rsidRDefault="00E01409" w:rsidP="00E01409">
      <w:r>
        <w:t xml:space="preserve">    # Setter method</w:t>
      </w:r>
    </w:p>
    <w:p w14:paraId="0E39C774" w14:textId="77777777" w:rsidR="00E01409" w:rsidRDefault="00E01409" w:rsidP="00E0140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set_marks</w:t>
      </w:r>
      <w:proofErr w:type="spellEnd"/>
      <w:r>
        <w:t>(self, marks):</w:t>
      </w:r>
    </w:p>
    <w:p w14:paraId="59A56CAE" w14:textId="77777777" w:rsidR="00E01409" w:rsidRDefault="00E01409" w:rsidP="00E01409">
      <w:r>
        <w:t xml:space="preserve">        if marks &gt;= 0 and marks &lt;= 100:</w:t>
      </w:r>
    </w:p>
    <w:p w14:paraId="3A472A40" w14:textId="77777777" w:rsidR="00E01409" w:rsidRDefault="00E01409" w:rsidP="00E01409">
      <w:r>
        <w:t xml:space="preserve">            </w:t>
      </w:r>
      <w:proofErr w:type="spellStart"/>
      <w:r>
        <w:t>self.__marks</w:t>
      </w:r>
      <w:proofErr w:type="spellEnd"/>
      <w:r>
        <w:t xml:space="preserve"> = marks</w:t>
      </w:r>
    </w:p>
    <w:p w14:paraId="572CA753" w14:textId="77777777" w:rsidR="00E01409" w:rsidRDefault="00E01409" w:rsidP="00E01409">
      <w:r>
        <w:t xml:space="preserve">        else:</w:t>
      </w:r>
    </w:p>
    <w:p w14:paraId="671BFF54" w14:textId="77777777" w:rsidR="00E01409" w:rsidRDefault="00E01409" w:rsidP="00E01409">
      <w:r>
        <w:t xml:space="preserve">            print("Invalid marks!")</w:t>
      </w:r>
    </w:p>
    <w:p w14:paraId="381F3419" w14:textId="77777777" w:rsidR="00E01409" w:rsidRDefault="00E01409" w:rsidP="00E01409"/>
    <w:p w14:paraId="201E8338" w14:textId="77777777" w:rsidR="00E01409" w:rsidRDefault="00E01409" w:rsidP="00E01409">
      <w:r>
        <w:t># Create object</w:t>
      </w:r>
    </w:p>
    <w:p w14:paraId="4D9CB08B" w14:textId="77777777" w:rsidR="00E01409" w:rsidRDefault="00E01409" w:rsidP="00E01409">
      <w:r>
        <w:t>s = Student("Rahul", 85)</w:t>
      </w:r>
    </w:p>
    <w:p w14:paraId="0F2D9CFD" w14:textId="77777777" w:rsidR="00E01409" w:rsidRDefault="00E01409" w:rsidP="00E01409"/>
    <w:p w14:paraId="63EC5D3D" w14:textId="77777777" w:rsidR="00E01409" w:rsidRDefault="00E01409" w:rsidP="00E01409">
      <w:r>
        <w:t># Access public variable</w:t>
      </w:r>
    </w:p>
    <w:p w14:paraId="7DC1EA5D" w14:textId="77777777" w:rsidR="00E01409" w:rsidRDefault="00E01409" w:rsidP="00E01409">
      <w:r>
        <w:t>print("Name:", s.name)</w:t>
      </w:r>
    </w:p>
    <w:p w14:paraId="1348DFA2" w14:textId="77777777" w:rsidR="00E01409" w:rsidRDefault="00E01409" w:rsidP="00E01409"/>
    <w:p w14:paraId="6DB8086A" w14:textId="77777777" w:rsidR="00E01409" w:rsidRDefault="00E01409" w:rsidP="00E01409">
      <w:r>
        <w:t># Access private variable using getter</w:t>
      </w:r>
    </w:p>
    <w:p w14:paraId="4827BE0C" w14:textId="77777777" w:rsidR="00E01409" w:rsidRDefault="00E01409" w:rsidP="00E01409">
      <w:r>
        <w:t xml:space="preserve">print("Marks:", </w:t>
      </w:r>
      <w:proofErr w:type="spellStart"/>
      <w:r>
        <w:t>s.get_marks</w:t>
      </w:r>
      <w:proofErr w:type="spellEnd"/>
      <w:r>
        <w:t>())</w:t>
      </w:r>
    </w:p>
    <w:p w14:paraId="37B2AFCC" w14:textId="77777777" w:rsidR="00E01409" w:rsidRDefault="00E01409" w:rsidP="00E01409"/>
    <w:p w14:paraId="5D0EEBFD" w14:textId="77777777" w:rsidR="00E01409" w:rsidRDefault="00E01409" w:rsidP="00E01409">
      <w:r>
        <w:t># Modify private variable using setter</w:t>
      </w:r>
    </w:p>
    <w:p w14:paraId="208042AC" w14:textId="77777777" w:rsidR="00E01409" w:rsidRDefault="00E01409" w:rsidP="00E01409">
      <w:proofErr w:type="spellStart"/>
      <w:r>
        <w:t>s.set_marks</w:t>
      </w:r>
      <w:proofErr w:type="spellEnd"/>
      <w:r>
        <w:t>(90)</w:t>
      </w:r>
    </w:p>
    <w:p w14:paraId="738A7A54" w14:textId="77777777" w:rsidR="00E01409" w:rsidRDefault="00E01409" w:rsidP="00E01409">
      <w:r>
        <w:t xml:space="preserve">print("Updated Marks:", </w:t>
      </w:r>
      <w:proofErr w:type="spellStart"/>
      <w:r>
        <w:t>s.get_marks</w:t>
      </w:r>
      <w:proofErr w:type="spellEnd"/>
      <w:r>
        <w:t>())</w:t>
      </w:r>
    </w:p>
    <w:p w14:paraId="2283CB0C" w14:textId="77777777" w:rsidR="00E01409" w:rsidRDefault="00E01409" w:rsidP="00E01409"/>
    <w:p w14:paraId="35115FCE" w14:textId="77777777" w:rsidR="00E01409" w:rsidRDefault="00E01409" w:rsidP="00E01409">
      <w:r>
        <w:t># Trying to access private variable directly (not recommended)</w:t>
      </w:r>
    </w:p>
    <w:p w14:paraId="1DE90184" w14:textId="76953082" w:rsidR="00E01409" w:rsidRDefault="00E01409" w:rsidP="00E01409">
      <w:r>
        <w:t># print(</w:t>
      </w:r>
      <w:proofErr w:type="spellStart"/>
      <w:r>
        <w:t>s.__marks</w:t>
      </w:r>
      <w:proofErr w:type="spellEnd"/>
      <w:r>
        <w:t>)  # This will give error</w:t>
      </w:r>
    </w:p>
    <w:p w14:paraId="56267F12" w14:textId="65F5725F" w:rsidR="00E01409" w:rsidRDefault="00E01409" w:rsidP="00E01409">
      <w:r>
        <w:t>OUTPUT :-</w:t>
      </w:r>
    </w:p>
    <w:p w14:paraId="4D4EC940" w14:textId="1C26F78E" w:rsidR="00E01409" w:rsidRDefault="00E01409" w:rsidP="00E01409">
      <w:r>
        <w:rPr>
          <w:noProof/>
        </w:rPr>
        <w:drawing>
          <wp:inline distT="0" distB="0" distL="0" distR="0" wp14:anchorId="1DF3C114" wp14:editId="3AE80D01">
            <wp:extent cx="5731510" cy="726440"/>
            <wp:effectExtent l="0" t="0" r="2540" b="0"/>
            <wp:docPr id="1432526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26074" name="Picture 14325260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2684" w14:textId="77777777" w:rsidR="00E01409" w:rsidRDefault="00E01409" w:rsidP="00E01409"/>
    <w:p w14:paraId="1ED5B8C5" w14:textId="29F4C784" w:rsidR="00E01409" w:rsidRDefault="00E01409" w:rsidP="00E01409">
      <w:r>
        <w:t>Q.</w:t>
      </w:r>
      <w:r w:rsidRPr="00E01409">
        <w:t xml:space="preserve"> Write a program to demonstrate polymorphism.</w:t>
      </w:r>
    </w:p>
    <w:p w14:paraId="08E01321" w14:textId="77777777" w:rsidR="00E01409" w:rsidRDefault="00E01409" w:rsidP="00E01409">
      <w:r>
        <w:t>class Animal:</w:t>
      </w:r>
    </w:p>
    <w:p w14:paraId="174A9CBA" w14:textId="77777777" w:rsidR="00E01409" w:rsidRDefault="00E01409" w:rsidP="00E01409">
      <w:r>
        <w:t xml:space="preserve">    def sound(self):</w:t>
      </w:r>
    </w:p>
    <w:p w14:paraId="246B46D7" w14:textId="77777777" w:rsidR="00E01409" w:rsidRDefault="00E01409" w:rsidP="00E01409">
      <w:r>
        <w:t xml:space="preserve">        print("Animal makes a sound")</w:t>
      </w:r>
    </w:p>
    <w:p w14:paraId="42897395" w14:textId="77777777" w:rsidR="00E01409" w:rsidRDefault="00E01409" w:rsidP="00E01409"/>
    <w:p w14:paraId="2E23EDED" w14:textId="77777777" w:rsidR="00E01409" w:rsidRDefault="00E01409" w:rsidP="00E01409">
      <w:r>
        <w:t>class Dog(Animal):</w:t>
      </w:r>
    </w:p>
    <w:p w14:paraId="336B6BEC" w14:textId="77777777" w:rsidR="00E01409" w:rsidRDefault="00E01409" w:rsidP="00E01409">
      <w:r>
        <w:t xml:space="preserve">    def sound(self):</w:t>
      </w:r>
    </w:p>
    <w:p w14:paraId="3B1819DF" w14:textId="77777777" w:rsidR="00E01409" w:rsidRDefault="00E01409" w:rsidP="00E01409">
      <w:r>
        <w:t xml:space="preserve">        print("Dog barks")</w:t>
      </w:r>
    </w:p>
    <w:p w14:paraId="26A55163" w14:textId="77777777" w:rsidR="00E01409" w:rsidRDefault="00E01409" w:rsidP="00E01409"/>
    <w:p w14:paraId="2F30007B" w14:textId="77777777" w:rsidR="00E01409" w:rsidRDefault="00E01409" w:rsidP="00E01409">
      <w:r>
        <w:t>class Cat(Animal):</w:t>
      </w:r>
    </w:p>
    <w:p w14:paraId="5F8F4D64" w14:textId="77777777" w:rsidR="00E01409" w:rsidRDefault="00E01409" w:rsidP="00E01409">
      <w:r>
        <w:t xml:space="preserve">    def sound(self):</w:t>
      </w:r>
    </w:p>
    <w:p w14:paraId="1798E5F3" w14:textId="77777777" w:rsidR="00E01409" w:rsidRDefault="00E01409" w:rsidP="00E01409">
      <w:r>
        <w:t xml:space="preserve">        print("Cat meows")</w:t>
      </w:r>
    </w:p>
    <w:p w14:paraId="5FBA4EFA" w14:textId="77777777" w:rsidR="00E01409" w:rsidRDefault="00E01409" w:rsidP="00E01409"/>
    <w:p w14:paraId="0974B367" w14:textId="77777777" w:rsidR="00E01409" w:rsidRDefault="00E01409" w:rsidP="00E01409">
      <w:r>
        <w:t># Polymorphism in action</w:t>
      </w:r>
    </w:p>
    <w:p w14:paraId="5D131D14" w14:textId="77777777" w:rsidR="00E01409" w:rsidRDefault="00E01409" w:rsidP="00E01409">
      <w:r>
        <w:t>animals = [Dog(), Cat()]</w:t>
      </w:r>
    </w:p>
    <w:p w14:paraId="414F7DFA" w14:textId="77777777" w:rsidR="00E01409" w:rsidRDefault="00E01409" w:rsidP="00E01409"/>
    <w:p w14:paraId="21A0C760" w14:textId="77777777" w:rsidR="00E01409" w:rsidRDefault="00E01409" w:rsidP="00E01409">
      <w:r>
        <w:t>for a in animals:</w:t>
      </w:r>
    </w:p>
    <w:p w14:paraId="6F1838A4" w14:textId="300D6267" w:rsidR="00E01409" w:rsidRDefault="00E01409" w:rsidP="00E01409">
      <w:r>
        <w:t xml:space="preserve">    </w:t>
      </w:r>
      <w:proofErr w:type="spellStart"/>
      <w:r>
        <w:t>a.sound</w:t>
      </w:r>
      <w:proofErr w:type="spellEnd"/>
      <w:r>
        <w:t>()</w:t>
      </w:r>
    </w:p>
    <w:p w14:paraId="5D353901" w14:textId="77777777" w:rsidR="00E01409" w:rsidRDefault="00E01409" w:rsidP="00E01409"/>
    <w:p w14:paraId="6277C657" w14:textId="340B6ECA" w:rsidR="00E01409" w:rsidRDefault="00E01409" w:rsidP="00E01409">
      <w:r>
        <w:t>OUTPUT :-</w:t>
      </w:r>
    </w:p>
    <w:p w14:paraId="3CB49DF8" w14:textId="404283A3" w:rsidR="00E01409" w:rsidRDefault="00A54632" w:rsidP="00E01409">
      <w:r>
        <w:rPr>
          <w:noProof/>
        </w:rPr>
        <w:drawing>
          <wp:inline distT="0" distB="0" distL="0" distR="0" wp14:anchorId="52C0E40C" wp14:editId="742487A5">
            <wp:extent cx="5731510" cy="688340"/>
            <wp:effectExtent l="0" t="0" r="2540" b="0"/>
            <wp:docPr id="1653995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5223" name="Picture 16539952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41E" w14:textId="77777777" w:rsidR="00A54632" w:rsidRDefault="00A54632" w:rsidP="00E01409"/>
    <w:p w14:paraId="01D05BD8" w14:textId="77777777" w:rsidR="00E01409" w:rsidRPr="008269B6" w:rsidRDefault="00E01409" w:rsidP="008269B6"/>
    <w:sectPr w:rsidR="00E01409" w:rsidRPr="00826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B6"/>
    <w:rsid w:val="00305B5E"/>
    <w:rsid w:val="005D5F26"/>
    <w:rsid w:val="006670B5"/>
    <w:rsid w:val="008269B6"/>
    <w:rsid w:val="00A176D2"/>
    <w:rsid w:val="00A54632"/>
    <w:rsid w:val="00B90616"/>
    <w:rsid w:val="00D23016"/>
    <w:rsid w:val="00DD7C87"/>
    <w:rsid w:val="00E0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33E6"/>
  <w15:chartTrackingRefBased/>
  <w15:docId w15:val="{396D08DF-B089-45D6-AFA2-FB2D045A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 /><Relationship Id="rId13" Type="http://schemas.openxmlformats.org/officeDocument/2006/relationships/image" Target="media/image9.tmp" /><Relationship Id="rId3" Type="http://schemas.openxmlformats.org/officeDocument/2006/relationships/settings" Target="settings.xml" /><Relationship Id="rId7" Type="http://schemas.openxmlformats.org/officeDocument/2006/relationships/image" Target="media/image3.tmp" /><Relationship Id="rId12" Type="http://schemas.openxmlformats.org/officeDocument/2006/relationships/image" Target="media/image8.tmp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tmp" /><Relationship Id="rId11" Type="http://schemas.openxmlformats.org/officeDocument/2006/relationships/image" Target="media/image7.tmp" /><Relationship Id="rId5" Type="http://schemas.openxmlformats.org/officeDocument/2006/relationships/image" Target="media/image1.tmp" /><Relationship Id="rId15" Type="http://schemas.openxmlformats.org/officeDocument/2006/relationships/fontTable" Target="fontTable.xml" /><Relationship Id="rId10" Type="http://schemas.openxmlformats.org/officeDocument/2006/relationships/image" Target="media/image6.tmp" /><Relationship Id="rId4" Type="http://schemas.openxmlformats.org/officeDocument/2006/relationships/webSettings" Target="webSettings.xml" /><Relationship Id="rId9" Type="http://schemas.openxmlformats.org/officeDocument/2006/relationships/image" Target="media/image5.tmp" /><Relationship Id="rId14" Type="http://schemas.openxmlformats.org/officeDocument/2006/relationships/image" Target="media/image10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sujitdesai0909@gmail.com</dc:creator>
  <cp:keywords/>
  <dc:description/>
  <cp:lastModifiedBy>sujitdesai0909@gmail.com</cp:lastModifiedBy>
  <cp:revision>2</cp:revision>
  <dcterms:created xsi:type="dcterms:W3CDTF">2026-04-26T07:06:00Z</dcterms:created>
  <dcterms:modified xsi:type="dcterms:W3CDTF">2026-04-26T07:06:00Z</dcterms:modified>
</cp:coreProperties>
</file>